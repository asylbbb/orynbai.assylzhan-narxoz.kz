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6D2" w:rsidRPr="00C846D2" w:rsidRDefault="00C846D2" w:rsidP="00C84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 Part 1: Prediction vs. Measured Value</w:t>
      </w:r>
    </w:p>
    <w:p w:rsidR="00C846D2" w:rsidRPr="00C846D2" w:rsidRDefault="00C846D2" w:rsidP="00C846D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Prediction (Болжам):</w:t>
      </w:r>
    </w:p>
    <w:p w:rsidR="00C846D2" w:rsidRPr="00C846D2" w:rsidRDefault="00C846D2" w:rsidP="00C846D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Language efficiency in LLM tokenization varies due to vocabulary training distribution. English requires the fewest tokens because subword tokenizers (like Byte-Pair Encoding) are optimized for English text. Russian requires more tokens due to Cyrillic encoding overhead. Kazakh is expected to be the most expensive language because Kazakh-specific prefixes, suffixes, and character combinations are less frequent in base LLM training sets, leading to fine-grained subword splitting.</w:t>
      </w:r>
    </w:p>
    <w:p w:rsidR="00C846D2" w:rsidRPr="00C846D2" w:rsidRDefault="00C846D2" w:rsidP="00C846D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Measured Value (Өлшенген мән - Part 0 &amp; Part 3 нәтижелері бойынша):</w:t>
      </w:r>
    </w:p>
    <w:p w:rsidR="00C846D2" w:rsidRPr="00C846D2" w:rsidRDefault="00C846D2" w:rsidP="00C846D2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English: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145 input / 955 output tokens (Complaint: 59 tokens in o200k_base)</w:t>
      </w:r>
    </w:p>
    <w:p w:rsidR="00C846D2" w:rsidRPr="00C846D2" w:rsidRDefault="00C846D2" w:rsidP="00C846D2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Russian: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209 input / 1226 output tokens (Complaint: 80 tokens in o200k_base)</w:t>
      </w:r>
    </w:p>
    <w:p w:rsidR="00C846D2" w:rsidRPr="00C846D2" w:rsidRDefault="00C846D2" w:rsidP="00C846D2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Kazakh: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317 input / 1337 output tokens (Complaint: 118 tokens in o200k_base)</w:t>
      </w:r>
    </w:p>
    <w:p w:rsidR="00C846D2" w:rsidRPr="00C846D2" w:rsidRDefault="00C846D2" w:rsidP="00C84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 Annual Cost Table</w:t>
      </w:r>
    </w:p>
    <w:p w:rsidR="00C846D2" w:rsidRPr="00C846D2" w:rsidRDefault="00C846D2" w:rsidP="00C846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 evaluate a customer support queue handling 2,000 requests daily with an average payload measured per language (Input/Output tokens per interaction).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715"/>
        <w:gridCol w:w="2380"/>
        <w:gridCol w:w="2466"/>
      </w:tblGrid>
      <w:tr w:rsidR="00C846D2" w:rsidRPr="00C846D2" w:rsidTr="00C846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Cost per Request (cents, Haiku)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Annual Cost (USD, Haiku)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Annual Cost (USD, Opus-5)</w:t>
            </w:r>
          </w:p>
        </w:tc>
      </w:tr>
      <w:tr w:rsidR="00C846D2" w:rsidRPr="00C846D2" w:rsidTr="00C846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0.4920 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$3,592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$17,958</w:t>
            </w:r>
          </w:p>
        </w:tc>
      </w:tr>
      <w:tr w:rsidR="00C846D2" w:rsidRPr="00C846D2" w:rsidTr="00C846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Russian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0.6339 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$4,627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$23,137</w:t>
            </w:r>
          </w:p>
        </w:tc>
      </w:tr>
      <w:tr w:rsidR="00C846D2" w:rsidRPr="00C846D2" w:rsidTr="00C846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Kazakh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0.7002 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$5,111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846D2" w:rsidRPr="00C846D2" w:rsidRDefault="00C846D2" w:rsidP="00C846D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46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$25,557</w:t>
            </w:r>
          </w:p>
        </w:tc>
      </w:tr>
    </w:tbl>
    <w:p w:rsidR="00C846D2" w:rsidRPr="00C846D2" w:rsidRDefault="00C846D2" w:rsidP="00C84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Production Model Selection for Kazakh Support Queue</w:t>
      </w:r>
    </w:p>
    <w:p w:rsidR="00C846D2" w:rsidRPr="00C846D2" w:rsidRDefault="00C846D2" w:rsidP="00C84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Selected Model: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Claude 3.5 Haiku / GPT-4o-mini</w:t>
      </w:r>
    </w:p>
    <w:p w:rsidR="00C846D2" w:rsidRPr="00C846D2" w:rsidRDefault="00C846D2" w:rsidP="00C846D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Justification: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Flagship models like Opus-5 incur high operational costs for Kazakh queries ($25,557/year) due to tokenization fragmentation. Haiku-4.5 provides reliable language understanding for customer service workflows while reducing the annual expenditure to $5,111/year (an 80% cost reduction).</w:t>
      </w:r>
    </w:p>
    <w:p w:rsidR="00C846D2" w:rsidRPr="00C846D2" w:rsidRDefault="00C846D2" w:rsidP="00C846D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4. Cost-Reduction Lever</w:t>
      </w:r>
    </w:p>
    <w:p w:rsidR="00C846D2" w:rsidRPr="00C846D2" w:rsidRDefault="00C846D2" w:rsidP="00C846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Implementing exact/semantic response caching for recurring user questions and utilizing a lightweight local fine-tuned LLM equipped with a Kazakh-optimized tokenizer can significantly lower total API costs.</w:t>
      </w:r>
    </w:p>
    <w:p w:rsidR="00C846D2" w:rsidRPr="00C846D2" w:rsidRDefault="00C846D2" w:rsidP="00C846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AI-Use Declaration</w:t>
      </w:r>
    </w:p>
    <w:p w:rsidR="00C846D2" w:rsidRPr="00C846D2" w:rsidRDefault="00C846D2" w:rsidP="00C84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Tools Used: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ChatGPT, Google Gemini, VS Code, Git.</w:t>
      </w:r>
    </w:p>
    <w:p w:rsidR="00C846D2" w:rsidRPr="00C846D2" w:rsidRDefault="00C846D2" w:rsidP="00C84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How AI Was Applied:</w:t>
      </w:r>
    </w:p>
    <w:p w:rsidR="00C846D2" w:rsidRPr="00C846D2" w:rsidRDefault="00C846D2" w:rsidP="00C846D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Assisted in diagnosing Windows environment configuration issues, setting up Python path variables, and resolving missing dependencies (</w:t>
      </w:r>
      <w:r w:rsidRPr="00C846D2">
        <w:rPr>
          <w:rFonts w:ascii="Courier New" w:eastAsia="Times New Roman" w:hAnsi="Courier New" w:cs="Courier New"/>
          <w:sz w:val="20"/>
          <w:szCs w:val="20"/>
          <w:lang w:val="en-US" w:eastAsia="ru-RU"/>
        </w:rPr>
        <w:t>tiktoken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C846D2" w:rsidRPr="00C846D2" w:rsidRDefault="00C846D2" w:rsidP="00C846D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Guided the execution of terminal commands (</w:t>
      </w:r>
      <w:r w:rsidRPr="00C846D2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bookmarkStart w:id="0" w:name="_GoBack"/>
      <w:bookmarkEnd w:id="0"/>
      <w:r w:rsidRPr="00C846D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846D2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846D2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to upload repository files to GitHub.</w:t>
      </w:r>
    </w:p>
    <w:p w:rsidR="00C846D2" w:rsidRPr="00C846D2" w:rsidRDefault="00C846D2" w:rsidP="00C846D2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Provided structured templates for analytical report compilation and cost justification formulas.</w:t>
      </w:r>
    </w:p>
    <w:p w:rsidR="00C846D2" w:rsidRPr="00C846D2" w:rsidRDefault="00C846D2" w:rsidP="00C846D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846D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Self-Verification: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 code executions (</w:t>
      </w:r>
      <w:r w:rsidRPr="00C846D2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part0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846D2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part1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846D2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part3</w:t>
      </w:r>
      <w:r w:rsidRPr="00C846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were run locally in the VS Code terminal and verified. I understand the underlying mechanics of BPE tokenization, cost calculations, and multi-language efficiency trade-offs.</w:t>
      </w:r>
    </w:p>
    <w:p w:rsidR="00A9204E" w:rsidRPr="00C846D2" w:rsidRDefault="00A9204E">
      <w:pPr>
        <w:rPr>
          <w:lang w:val="en-US"/>
        </w:rPr>
      </w:pPr>
    </w:p>
    <w:sectPr w:rsidR="00A9204E" w:rsidRPr="00C846D2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3A7C" w:rsidRDefault="00AF3A7C" w:rsidP="0097326C">
      <w:r>
        <w:separator/>
      </w:r>
    </w:p>
  </w:endnote>
  <w:endnote w:type="continuationSeparator" w:id="0">
    <w:p w:rsidR="00AF3A7C" w:rsidRDefault="00AF3A7C" w:rsidP="00973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3A7C" w:rsidRDefault="00AF3A7C" w:rsidP="0097326C">
      <w:r>
        <w:separator/>
      </w:r>
    </w:p>
  </w:footnote>
  <w:footnote w:type="continuationSeparator" w:id="0">
    <w:p w:rsidR="00AF3A7C" w:rsidRDefault="00AF3A7C" w:rsidP="00973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A7CF72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D50A4C2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BB63BC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1C4FE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5EF65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E85DB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A0723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14A502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6A0D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4208A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7167B3D"/>
    <w:multiLevelType w:val="multilevel"/>
    <w:tmpl w:val="56C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C9F565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8FE0063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1DD6584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F052E0C"/>
    <w:multiLevelType w:val="multilevel"/>
    <w:tmpl w:val="61D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08F5E59"/>
    <w:multiLevelType w:val="multilevel"/>
    <w:tmpl w:val="A2A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24A55"/>
    <w:multiLevelType w:val="multilevel"/>
    <w:tmpl w:val="E0C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E06A4"/>
    <w:multiLevelType w:val="multilevel"/>
    <w:tmpl w:val="EE4E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84C4F29"/>
    <w:multiLevelType w:val="multilevel"/>
    <w:tmpl w:val="D8061F6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4A567CF2"/>
    <w:multiLevelType w:val="multilevel"/>
    <w:tmpl w:val="4B6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50CFB"/>
    <w:multiLevelType w:val="multilevel"/>
    <w:tmpl w:val="9DF09F08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DEC6B47"/>
    <w:multiLevelType w:val="multilevel"/>
    <w:tmpl w:val="604E1C0A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69E1491"/>
    <w:multiLevelType w:val="multilevel"/>
    <w:tmpl w:val="5D1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E6647"/>
    <w:multiLevelType w:val="multilevel"/>
    <w:tmpl w:val="E05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6A2206"/>
    <w:multiLevelType w:val="multilevel"/>
    <w:tmpl w:val="02C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53AA6"/>
    <w:multiLevelType w:val="multilevel"/>
    <w:tmpl w:val="6ED2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8C2C6D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8"/>
  </w:num>
  <w:num w:numId="2">
    <w:abstractNumId w:val="13"/>
  </w:num>
  <w:num w:numId="3">
    <w:abstractNumId w:val="10"/>
  </w:num>
  <w:num w:numId="4">
    <w:abstractNumId w:val="32"/>
  </w:num>
  <w:num w:numId="5">
    <w:abstractNumId w:val="15"/>
  </w:num>
  <w:num w:numId="6">
    <w:abstractNumId w:val="21"/>
  </w:num>
  <w:num w:numId="7">
    <w:abstractNumId w:val="26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20"/>
  </w:num>
  <w:num w:numId="20">
    <w:abstractNumId w:val="29"/>
  </w:num>
  <w:num w:numId="21">
    <w:abstractNumId w:val="25"/>
  </w:num>
  <w:num w:numId="22">
    <w:abstractNumId w:val="12"/>
  </w:num>
  <w:num w:numId="23">
    <w:abstractNumId w:val="35"/>
  </w:num>
  <w:num w:numId="24">
    <w:abstractNumId w:val="17"/>
  </w:num>
  <w:num w:numId="25">
    <w:abstractNumId w:val="14"/>
  </w:num>
  <w:num w:numId="26">
    <w:abstractNumId w:val="16"/>
  </w:num>
  <w:num w:numId="27">
    <w:abstractNumId w:val="34"/>
  </w:num>
  <w:num w:numId="28">
    <w:abstractNumId w:val="31"/>
  </w:num>
  <w:num w:numId="29">
    <w:abstractNumId w:val="27"/>
  </w:num>
  <w:num w:numId="30">
    <w:abstractNumId w:val="24"/>
  </w:num>
  <w:num w:numId="31">
    <w:abstractNumId w:val="22"/>
  </w:num>
  <w:num w:numId="32">
    <w:abstractNumId w:val="23"/>
  </w:num>
  <w:num w:numId="33">
    <w:abstractNumId w:val="33"/>
  </w:num>
  <w:num w:numId="34">
    <w:abstractNumId w:val="18"/>
  </w:num>
  <w:num w:numId="35">
    <w:abstractNumId w:val="30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D2"/>
    <w:rsid w:val="00064933"/>
    <w:rsid w:val="002B5086"/>
    <w:rsid w:val="004745E2"/>
    <w:rsid w:val="004E108E"/>
    <w:rsid w:val="00645252"/>
    <w:rsid w:val="006D3D74"/>
    <w:rsid w:val="0083569A"/>
    <w:rsid w:val="00972D90"/>
    <w:rsid w:val="0097326C"/>
    <w:rsid w:val="00A9204E"/>
    <w:rsid w:val="00AF3A7C"/>
    <w:rsid w:val="00C846D2"/>
    <w:rsid w:val="00E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4F19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7326C"/>
    <w:rPr>
      <w:rFonts w:ascii="Calibri" w:hAnsi="Calibri" w:cs="Calibri"/>
    </w:rPr>
  </w:style>
  <w:style w:type="paragraph" w:styleId="1">
    <w:name w:val="heading 1"/>
    <w:basedOn w:val="a2"/>
    <w:next w:val="a2"/>
    <w:link w:val="10"/>
    <w:uiPriority w:val="9"/>
    <w:qFormat/>
    <w:rsid w:val="0097326C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97326C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97326C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97326C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97326C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97326C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97326C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97326C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97326C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97326C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97326C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97326C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9"/>
    <w:rsid w:val="0097326C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52">
    <w:name w:val="Заголовок 5 Знак"/>
    <w:basedOn w:val="a3"/>
    <w:link w:val="51"/>
    <w:uiPriority w:val="9"/>
    <w:rsid w:val="0097326C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60">
    <w:name w:val="Заголовок 6 Знак"/>
    <w:basedOn w:val="a3"/>
    <w:link w:val="6"/>
    <w:uiPriority w:val="9"/>
    <w:rsid w:val="0097326C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70">
    <w:name w:val="Заголовок 7 Знак"/>
    <w:basedOn w:val="a3"/>
    <w:link w:val="7"/>
    <w:uiPriority w:val="9"/>
    <w:rsid w:val="0097326C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97326C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9"/>
    <w:rsid w:val="0097326C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97326C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97326C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9732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3"/>
    <w:link w:val="a8"/>
    <w:uiPriority w:val="11"/>
    <w:rsid w:val="0097326C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97326C"/>
    <w:rPr>
      <w:rFonts w:ascii="Calibri" w:hAnsi="Calibri" w:cs="Calibr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97326C"/>
    <w:rPr>
      <w:rFonts w:ascii="Calibri" w:hAnsi="Calibri" w:cs="Calibri"/>
      <w:i/>
      <w:iCs/>
    </w:rPr>
  </w:style>
  <w:style w:type="character" w:styleId="ac">
    <w:name w:val="Intense Emphasis"/>
    <w:basedOn w:val="a3"/>
    <w:uiPriority w:val="21"/>
    <w:qFormat/>
    <w:rsid w:val="0097326C"/>
    <w:rPr>
      <w:rFonts w:ascii="Calibri" w:hAnsi="Calibri" w:cs="Calibri"/>
      <w:i/>
      <w:iCs/>
      <w:color w:val="1F4E79" w:themeColor="accent1" w:themeShade="80"/>
    </w:rPr>
  </w:style>
  <w:style w:type="character" w:styleId="ad">
    <w:name w:val="Strong"/>
    <w:basedOn w:val="a3"/>
    <w:uiPriority w:val="22"/>
    <w:qFormat/>
    <w:rsid w:val="0097326C"/>
    <w:rPr>
      <w:rFonts w:ascii="Calibri" w:hAnsi="Calibri" w:cs="Calibri"/>
      <w:b/>
      <w:bCs/>
    </w:rPr>
  </w:style>
  <w:style w:type="paragraph" w:styleId="23">
    <w:name w:val="Quote"/>
    <w:basedOn w:val="a2"/>
    <w:next w:val="a2"/>
    <w:link w:val="24"/>
    <w:uiPriority w:val="29"/>
    <w:qFormat/>
    <w:rsid w:val="0097326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3"/>
    <w:link w:val="23"/>
    <w:uiPriority w:val="29"/>
    <w:rsid w:val="0097326C"/>
    <w:rPr>
      <w:rFonts w:ascii="Calibri" w:hAnsi="Calibri" w:cs="Calibri"/>
      <w:i/>
      <w:iCs/>
      <w:color w:val="404040" w:themeColor="text1" w:themeTint="BF"/>
    </w:rPr>
  </w:style>
  <w:style w:type="paragraph" w:styleId="ae">
    <w:name w:val="Intense Quote"/>
    <w:basedOn w:val="a2"/>
    <w:next w:val="a2"/>
    <w:link w:val="af"/>
    <w:uiPriority w:val="30"/>
    <w:qFormat/>
    <w:rsid w:val="0097326C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af">
    <w:name w:val="Выделенная цитата Знак"/>
    <w:basedOn w:val="a3"/>
    <w:link w:val="ae"/>
    <w:uiPriority w:val="30"/>
    <w:rsid w:val="0097326C"/>
    <w:rPr>
      <w:rFonts w:ascii="Calibri" w:hAnsi="Calibri" w:cs="Calibri"/>
      <w:i/>
      <w:iCs/>
      <w:color w:val="1F4E79" w:themeColor="accent1" w:themeShade="80"/>
    </w:rPr>
  </w:style>
  <w:style w:type="character" w:styleId="af0">
    <w:name w:val="Subtle Reference"/>
    <w:basedOn w:val="a3"/>
    <w:uiPriority w:val="31"/>
    <w:qFormat/>
    <w:rsid w:val="0097326C"/>
    <w:rPr>
      <w:rFonts w:ascii="Calibri" w:hAnsi="Calibri" w:cs="Calibri"/>
      <w:smallCaps/>
      <w:color w:val="5A5A5A" w:themeColor="text1" w:themeTint="A5"/>
    </w:rPr>
  </w:style>
  <w:style w:type="character" w:styleId="af1">
    <w:name w:val="Intense Reference"/>
    <w:basedOn w:val="a3"/>
    <w:uiPriority w:val="32"/>
    <w:qFormat/>
    <w:rsid w:val="0097326C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af2">
    <w:name w:val="Book Title"/>
    <w:basedOn w:val="a3"/>
    <w:uiPriority w:val="33"/>
    <w:qFormat/>
    <w:rsid w:val="0097326C"/>
    <w:rPr>
      <w:rFonts w:ascii="Calibri" w:hAnsi="Calibri" w:cs="Calibri"/>
      <w:b/>
      <w:bCs/>
      <w:i/>
      <w:iCs/>
      <w:spacing w:val="5"/>
    </w:rPr>
  </w:style>
  <w:style w:type="character" w:styleId="af3">
    <w:name w:val="Hyperlink"/>
    <w:basedOn w:val="a3"/>
    <w:uiPriority w:val="99"/>
    <w:unhideWhenUsed/>
    <w:rsid w:val="0097326C"/>
    <w:rPr>
      <w:rFonts w:ascii="Calibri" w:hAnsi="Calibri" w:cs="Calibri"/>
      <w:color w:val="1F4E79" w:themeColor="accent1" w:themeShade="80"/>
      <w:u w:val="single"/>
    </w:rPr>
  </w:style>
  <w:style w:type="character" w:styleId="af4">
    <w:name w:val="FollowedHyperlink"/>
    <w:basedOn w:val="a3"/>
    <w:uiPriority w:val="99"/>
    <w:unhideWhenUsed/>
    <w:rsid w:val="0097326C"/>
    <w:rPr>
      <w:rFonts w:ascii="Calibri" w:hAnsi="Calibri" w:cs="Calibri"/>
      <w:color w:val="954F72" w:themeColor="followedHyperlink"/>
      <w:u w:val="single"/>
    </w:rPr>
  </w:style>
  <w:style w:type="paragraph" w:styleId="af5">
    <w:name w:val="caption"/>
    <w:basedOn w:val="a2"/>
    <w:next w:val="a2"/>
    <w:uiPriority w:val="35"/>
    <w:unhideWhenUsed/>
    <w:qFormat/>
    <w:rsid w:val="0097326C"/>
    <w:pPr>
      <w:spacing w:after="200"/>
    </w:pPr>
    <w:rPr>
      <w:i/>
      <w:iCs/>
      <w:color w:val="44546A" w:themeColor="text2"/>
      <w:szCs w:val="18"/>
    </w:rPr>
  </w:style>
  <w:style w:type="paragraph" w:styleId="af6">
    <w:name w:val="Balloon Text"/>
    <w:basedOn w:val="a2"/>
    <w:link w:val="af7"/>
    <w:uiPriority w:val="99"/>
    <w:semiHidden/>
    <w:unhideWhenUsed/>
    <w:rsid w:val="0097326C"/>
    <w:rPr>
      <w:rFonts w:ascii="Segoe UI" w:hAnsi="Segoe UI" w:cs="Segoe UI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97326C"/>
    <w:rPr>
      <w:rFonts w:ascii="Segoe UI" w:hAnsi="Segoe UI" w:cs="Segoe UI"/>
      <w:szCs w:val="18"/>
    </w:rPr>
  </w:style>
  <w:style w:type="paragraph" w:styleId="af8">
    <w:name w:val="Block Text"/>
    <w:basedOn w:val="a2"/>
    <w:uiPriority w:val="99"/>
    <w:semiHidden/>
    <w:unhideWhenUsed/>
    <w:rsid w:val="0097326C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97326C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97326C"/>
    <w:rPr>
      <w:rFonts w:ascii="Calibri" w:hAnsi="Calibri" w:cs="Calibr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97326C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97326C"/>
    <w:rPr>
      <w:rFonts w:ascii="Calibri" w:hAnsi="Calibri" w:cs="Calibri"/>
      <w:szCs w:val="16"/>
    </w:rPr>
  </w:style>
  <w:style w:type="character" w:styleId="af9">
    <w:name w:val="annotation reference"/>
    <w:basedOn w:val="a3"/>
    <w:uiPriority w:val="99"/>
    <w:semiHidden/>
    <w:unhideWhenUsed/>
    <w:rsid w:val="0097326C"/>
    <w:rPr>
      <w:rFonts w:ascii="Calibri" w:hAnsi="Calibri" w:cs="Calibri"/>
      <w:sz w:val="22"/>
      <w:szCs w:val="16"/>
    </w:rPr>
  </w:style>
  <w:style w:type="paragraph" w:styleId="afa">
    <w:name w:val="annotation text"/>
    <w:basedOn w:val="a2"/>
    <w:link w:val="afb"/>
    <w:uiPriority w:val="99"/>
    <w:semiHidden/>
    <w:unhideWhenUsed/>
    <w:rsid w:val="0097326C"/>
    <w:rPr>
      <w:szCs w:val="20"/>
    </w:rPr>
  </w:style>
  <w:style w:type="character" w:customStyle="1" w:styleId="afb">
    <w:name w:val="Текст примечания Знак"/>
    <w:basedOn w:val="a3"/>
    <w:link w:val="afa"/>
    <w:uiPriority w:val="99"/>
    <w:semiHidden/>
    <w:rsid w:val="0097326C"/>
    <w:rPr>
      <w:rFonts w:ascii="Calibri" w:hAnsi="Calibri" w:cs="Calibri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97326C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97326C"/>
    <w:rPr>
      <w:rFonts w:ascii="Calibri" w:hAnsi="Calibri" w:cs="Calibri"/>
      <w:b/>
      <w:bCs/>
      <w:szCs w:val="20"/>
    </w:rPr>
  </w:style>
  <w:style w:type="paragraph" w:styleId="afe">
    <w:name w:val="Document Map"/>
    <w:basedOn w:val="a2"/>
    <w:link w:val="aff"/>
    <w:uiPriority w:val="99"/>
    <w:semiHidden/>
    <w:unhideWhenUsed/>
    <w:rsid w:val="0097326C"/>
    <w:rPr>
      <w:rFonts w:ascii="Segoe UI" w:hAnsi="Segoe UI" w:cs="Segoe UI"/>
      <w:szCs w:val="16"/>
    </w:rPr>
  </w:style>
  <w:style w:type="character" w:customStyle="1" w:styleId="aff">
    <w:name w:val="Схема документа Знак"/>
    <w:basedOn w:val="a3"/>
    <w:link w:val="afe"/>
    <w:uiPriority w:val="99"/>
    <w:semiHidden/>
    <w:rsid w:val="0097326C"/>
    <w:rPr>
      <w:rFonts w:ascii="Segoe UI" w:hAnsi="Segoe UI" w:cs="Segoe UI"/>
      <w:szCs w:val="16"/>
    </w:rPr>
  </w:style>
  <w:style w:type="paragraph" w:styleId="aff0">
    <w:name w:val="endnote text"/>
    <w:basedOn w:val="a2"/>
    <w:link w:val="aff1"/>
    <w:uiPriority w:val="99"/>
    <w:semiHidden/>
    <w:unhideWhenUsed/>
    <w:rsid w:val="0097326C"/>
    <w:rPr>
      <w:szCs w:val="20"/>
    </w:rPr>
  </w:style>
  <w:style w:type="character" w:customStyle="1" w:styleId="aff1">
    <w:name w:val="Текст концевой сноски Знак"/>
    <w:basedOn w:val="a3"/>
    <w:link w:val="aff0"/>
    <w:uiPriority w:val="99"/>
    <w:semiHidden/>
    <w:rsid w:val="0097326C"/>
    <w:rPr>
      <w:rFonts w:ascii="Calibri" w:hAnsi="Calibri" w:cs="Calibri"/>
      <w:szCs w:val="20"/>
    </w:rPr>
  </w:style>
  <w:style w:type="paragraph" w:styleId="25">
    <w:name w:val="envelope return"/>
    <w:basedOn w:val="a2"/>
    <w:uiPriority w:val="99"/>
    <w:semiHidden/>
    <w:unhideWhenUsed/>
    <w:rsid w:val="0097326C"/>
    <w:rPr>
      <w:rFonts w:ascii="Calibri Light" w:eastAsiaTheme="majorEastAsia" w:hAnsi="Calibri Light" w:cs="Calibri Light"/>
      <w:szCs w:val="20"/>
    </w:rPr>
  </w:style>
  <w:style w:type="paragraph" w:styleId="aff2">
    <w:name w:val="footnote text"/>
    <w:basedOn w:val="a2"/>
    <w:link w:val="aff3"/>
    <w:uiPriority w:val="99"/>
    <w:semiHidden/>
    <w:unhideWhenUsed/>
    <w:rsid w:val="0097326C"/>
    <w:rPr>
      <w:szCs w:val="20"/>
    </w:rPr>
  </w:style>
  <w:style w:type="character" w:customStyle="1" w:styleId="aff3">
    <w:name w:val="Текст сноски Знак"/>
    <w:basedOn w:val="a3"/>
    <w:link w:val="aff2"/>
    <w:uiPriority w:val="99"/>
    <w:semiHidden/>
    <w:rsid w:val="0097326C"/>
    <w:rPr>
      <w:rFonts w:ascii="Calibri" w:hAnsi="Calibri" w:cs="Calibri"/>
      <w:szCs w:val="20"/>
    </w:rPr>
  </w:style>
  <w:style w:type="character" w:styleId="HTML">
    <w:name w:val="HTML Code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97326C"/>
    <w:rPr>
      <w:rFonts w:ascii="Consolas" w:hAnsi="Consolas"/>
      <w:szCs w:val="20"/>
    </w:rPr>
  </w:style>
  <w:style w:type="character" w:customStyle="1" w:styleId="HTML2">
    <w:name w:val="Стандартный HTML Знак"/>
    <w:basedOn w:val="a3"/>
    <w:link w:val="HTML1"/>
    <w:uiPriority w:val="99"/>
    <w:semiHidden/>
    <w:rsid w:val="0097326C"/>
    <w:rPr>
      <w:rFonts w:ascii="Consolas" w:hAnsi="Consolas" w:cs="Calibri"/>
      <w:szCs w:val="20"/>
    </w:rPr>
  </w:style>
  <w:style w:type="character" w:styleId="HTML3">
    <w:name w:val="HTML Typewriter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paragraph" w:styleId="aff4">
    <w:name w:val="macro"/>
    <w:link w:val="aff5"/>
    <w:uiPriority w:val="99"/>
    <w:semiHidden/>
    <w:unhideWhenUsed/>
    <w:rsid w:val="0097326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aff5">
    <w:name w:val="Текст макроса Знак"/>
    <w:basedOn w:val="a3"/>
    <w:link w:val="aff4"/>
    <w:uiPriority w:val="99"/>
    <w:semiHidden/>
    <w:rsid w:val="0097326C"/>
    <w:rPr>
      <w:rFonts w:ascii="Consolas" w:hAnsi="Consolas" w:cs="Calibri"/>
      <w:szCs w:val="20"/>
    </w:rPr>
  </w:style>
  <w:style w:type="paragraph" w:styleId="aff6">
    <w:name w:val="Plain Text"/>
    <w:basedOn w:val="a2"/>
    <w:link w:val="aff7"/>
    <w:uiPriority w:val="99"/>
    <w:semiHidden/>
    <w:unhideWhenUsed/>
    <w:rsid w:val="0097326C"/>
    <w:rPr>
      <w:rFonts w:ascii="Consolas" w:hAnsi="Consolas"/>
      <w:szCs w:val="21"/>
    </w:rPr>
  </w:style>
  <w:style w:type="character" w:customStyle="1" w:styleId="aff7">
    <w:name w:val="Текст Знак"/>
    <w:basedOn w:val="a3"/>
    <w:link w:val="aff6"/>
    <w:uiPriority w:val="99"/>
    <w:semiHidden/>
    <w:rsid w:val="0097326C"/>
    <w:rPr>
      <w:rFonts w:ascii="Consolas" w:hAnsi="Consolas" w:cs="Calibri"/>
      <w:szCs w:val="21"/>
    </w:rPr>
  </w:style>
  <w:style w:type="character" w:styleId="aff8">
    <w:name w:val="Placeholder Text"/>
    <w:basedOn w:val="a3"/>
    <w:uiPriority w:val="99"/>
    <w:semiHidden/>
    <w:rsid w:val="0097326C"/>
    <w:rPr>
      <w:rFonts w:ascii="Calibri" w:hAnsi="Calibri" w:cs="Calibri"/>
      <w:color w:val="3B3838" w:themeColor="background2" w:themeShade="40"/>
    </w:rPr>
  </w:style>
  <w:style w:type="paragraph" w:styleId="aff9">
    <w:name w:val="header"/>
    <w:basedOn w:val="a2"/>
    <w:link w:val="affa"/>
    <w:uiPriority w:val="99"/>
    <w:unhideWhenUsed/>
    <w:rsid w:val="0097326C"/>
  </w:style>
  <w:style w:type="character" w:customStyle="1" w:styleId="affa">
    <w:name w:val="Верхний колонтитул Знак"/>
    <w:basedOn w:val="a3"/>
    <w:link w:val="aff9"/>
    <w:uiPriority w:val="99"/>
    <w:rsid w:val="0097326C"/>
    <w:rPr>
      <w:rFonts w:ascii="Calibri" w:hAnsi="Calibri" w:cs="Calibri"/>
    </w:rPr>
  </w:style>
  <w:style w:type="paragraph" w:styleId="affb">
    <w:name w:val="footer"/>
    <w:basedOn w:val="a2"/>
    <w:link w:val="affc"/>
    <w:uiPriority w:val="99"/>
    <w:unhideWhenUsed/>
    <w:rsid w:val="0097326C"/>
  </w:style>
  <w:style w:type="character" w:customStyle="1" w:styleId="affc">
    <w:name w:val="Нижний колонтитул Знак"/>
    <w:basedOn w:val="a3"/>
    <w:link w:val="affb"/>
    <w:uiPriority w:val="99"/>
    <w:rsid w:val="0097326C"/>
    <w:rPr>
      <w:rFonts w:ascii="Calibri" w:hAnsi="Calibri" w:cs="Calibri"/>
    </w:rPr>
  </w:style>
  <w:style w:type="paragraph" w:styleId="91">
    <w:name w:val="toc 9"/>
    <w:basedOn w:val="a2"/>
    <w:next w:val="a2"/>
    <w:autoRedefine/>
    <w:uiPriority w:val="39"/>
    <w:semiHidden/>
    <w:unhideWhenUsed/>
    <w:rsid w:val="0097326C"/>
    <w:pPr>
      <w:spacing w:after="120"/>
      <w:ind w:left="1757"/>
    </w:pPr>
  </w:style>
  <w:style w:type="character" w:customStyle="1" w:styleId="Mention">
    <w:name w:val="Mention"/>
    <w:basedOn w:val="a3"/>
    <w:uiPriority w:val="99"/>
    <w:semiHidden/>
    <w:unhideWhenUsed/>
    <w:rsid w:val="0097326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97326C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97326C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97326C"/>
    <w:rPr>
      <w:i/>
      <w:iCs/>
    </w:rPr>
  </w:style>
  <w:style w:type="character" w:customStyle="1" w:styleId="HTML6">
    <w:name w:val="Адрес HTML Знак"/>
    <w:basedOn w:val="a3"/>
    <w:link w:val="HTML5"/>
    <w:uiPriority w:val="99"/>
    <w:semiHidden/>
    <w:rsid w:val="0097326C"/>
    <w:rPr>
      <w:rFonts w:ascii="Calibri" w:hAnsi="Calibri" w:cs="Calibri"/>
      <w:i/>
      <w:iCs/>
    </w:rPr>
  </w:style>
  <w:style w:type="character" w:styleId="HTML7">
    <w:name w:val="HTML Definition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character" w:styleId="HTML8">
    <w:name w:val="HTML Cite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character" w:styleId="HTML9">
    <w:name w:val="HTML Sample"/>
    <w:basedOn w:val="a3"/>
    <w:uiPriority w:val="99"/>
    <w:semiHidden/>
    <w:unhideWhenUsed/>
    <w:rsid w:val="0097326C"/>
    <w:rPr>
      <w:rFonts w:ascii="Consolas" w:hAnsi="Consolas" w:cs="Calibr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97326C"/>
    <w:rPr>
      <w:rFonts w:ascii="Calibri" w:hAnsi="Calibri" w:cs="Calibri"/>
    </w:rPr>
  </w:style>
  <w:style w:type="paragraph" w:styleId="11">
    <w:name w:val="toc 1"/>
    <w:basedOn w:val="a2"/>
    <w:next w:val="a2"/>
    <w:autoRedefine/>
    <w:uiPriority w:val="39"/>
    <w:semiHidden/>
    <w:unhideWhenUsed/>
    <w:rsid w:val="0097326C"/>
    <w:pPr>
      <w:spacing w:after="100"/>
    </w:pPr>
  </w:style>
  <w:style w:type="paragraph" w:styleId="26">
    <w:name w:val="toc 2"/>
    <w:basedOn w:val="a2"/>
    <w:next w:val="a2"/>
    <w:autoRedefine/>
    <w:uiPriority w:val="39"/>
    <w:semiHidden/>
    <w:unhideWhenUsed/>
    <w:rsid w:val="0097326C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97326C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97326C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97326C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97326C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97326C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97326C"/>
    <w:pPr>
      <w:spacing w:after="100"/>
      <w:ind w:left="1540"/>
    </w:pPr>
  </w:style>
  <w:style w:type="paragraph" w:styleId="affd">
    <w:name w:val="TOC Heading"/>
    <w:basedOn w:val="1"/>
    <w:next w:val="a2"/>
    <w:uiPriority w:val="39"/>
    <w:semiHidden/>
    <w:unhideWhenUsed/>
    <w:qFormat/>
    <w:rsid w:val="0097326C"/>
    <w:pPr>
      <w:outlineLvl w:val="9"/>
    </w:pPr>
    <w:rPr>
      <w:color w:val="2E74B5" w:themeColor="accent1" w:themeShade="BF"/>
    </w:rPr>
  </w:style>
  <w:style w:type="table" w:styleId="affe">
    <w:name w:val="Table Professional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Medium List 1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7">
    <w:name w:val="Medium List 2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9732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97326C"/>
  </w:style>
  <w:style w:type="character" w:customStyle="1" w:styleId="Hashtag">
    <w:name w:val="Hashtag"/>
    <w:basedOn w:val="a3"/>
    <w:uiPriority w:val="99"/>
    <w:semiHidden/>
    <w:unhideWhenUsed/>
    <w:rsid w:val="0097326C"/>
    <w:rPr>
      <w:rFonts w:ascii="Calibri" w:hAnsi="Calibri" w:cs="Calibri"/>
      <w:color w:val="2B579A"/>
      <w:shd w:val="clear" w:color="auto" w:fill="E1DFDD"/>
    </w:rPr>
  </w:style>
  <w:style w:type="paragraph" w:styleId="afff0">
    <w:name w:val="Message Header"/>
    <w:basedOn w:val="a2"/>
    <w:link w:val="afff1"/>
    <w:uiPriority w:val="99"/>
    <w:semiHidden/>
    <w:unhideWhenUsed/>
    <w:rsid w:val="0097326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afff1">
    <w:name w:val="Шапка Знак"/>
    <w:basedOn w:val="a3"/>
    <w:link w:val="afff0"/>
    <w:uiPriority w:val="99"/>
    <w:semiHidden/>
    <w:rsid w:val="0097326C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afff2">
    <w:name w:val="Table Elegant"/>
    <w:basedOn w:val="a4"/>
    <w:uiPriority w:val="99"/>
    <w:semiHidden/>
    <w:unhideWhenUsed/>
    <w:rsid w:val="0097326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3">
    <w:name w:val="List"/>
    <w:basedOn w:val="a2"/>
    <w:uiPriority w:val="99"/>
    <w:semiHidden/>
    <w:unhideWhenUsed/>
    <w:rsid w:val="0097326C"/>
    <w:pPr>
      <w:ind w:left="360" w:hanging="360"/>
      <w:contextualSpacing/>
    </w:pPr>
  </w:style>
  <w:style w:type="paragraph" w:styleId="2a">
    <w:name w:val="List 2"/>
    <w:basedOn w:val="a2"/>
    <w:uiPriority w:val="99"/>
    <w:semiHidden/>
    <w:unhideWhenUsed/>
    <w:rsid w:val="0097326C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97326C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97326C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97326C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97326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97326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9732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97326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9732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4">
    <w:name w:val="List Continue"/>
    <w:basedOn w:val="a2"/>
    <w:uiPriority w:val="99"/>
    <w:semiHidden/>
    <w:unhideWhenUsed/>
    <w:rsid w:val="0097326C"/>
    <w:pPr>
      <w:spacing w:after="120"/>
      <w:ind w:left="360"/>
      <w:contextualSpacing/>
    </w:pPr>
  </w:style>
  <w:style w:type="paragraph" w:styleId="2b">
    <w:name w:val="List Continue 2"/>
    <w:basedOn w:val="a2"/>
    <w:uiPriority w:val="99"/>
    <w:semiHidden/>
    <w:unhideWhenUsed/>
    <w:rsid w:val="0097326C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97326C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97326C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97326C"/>
    <w:pPr>
      <w:spacing w:after="120"/>
      <w:ind w:left="1800"/>
      <w:contextualSpacing/>
    </w:pPr>
  </w:style>
  <w:style w:type="paragraph" w:styleId="afff5">
    <w:name w:val="List Paragraph"/>
    <w:basedOn w:val="a2"/>
    <w:uiPriority w:val="34"/>
    <w:semiHidden/>
    <w:unhideWhenUsed/>
    <w:qFormat/>
    <w:rsid w:val="0097326C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97326C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97326C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7326C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7326C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7326C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97326C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97326C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7326C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7326C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7326C"/>
    <w:pPr>
      <w:numPr>
        <w:numId w:val="12"/>
      </w:numPr>
      <w:contextualSpacing/>
    </w:pPr>
  </w:style>
  <w:style w:type="table" w:styleId="15">
    <w:name w:val="Table Classic 1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97326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table of figures"/>
    <w:basedOn w:val="a2"/>
    <w:next w:val="a2"/>
    <w:uiPriority w:val="99"/>
    <w:semiHidden/>
    <w:unhideWhenUsed/>
    <w:rsid w:val="0097326C"/>
  </w:style>
  <w:style w:type="character" w:styleId="afff7">
    <w:name w:val="endnote reference"/>
    <w:basedOn w:val="a3"/>
    <w:uiPriority w:val="99"/>
    <w:semiHidden/>
    <w:unhideWhenUsed/>
    <w:rsid w:val="0097326C"/>
    <w:rPr>
      <w:rFonts w:ascii="Calibri" w:hAnsi="Calibri" w:cs="Calibri"/>
      <w:vertAlign w:val="superscript"/>
    </w:rPr>
  </w:style>
  <w:style w:type="paragraph" w:styleId="afff8">
    <w:name w:val="table of authorities"/>
    <w:basedOn w:val="a2"/>
    <w:next w:val="a2"/>
    <w:uiPriority w:val="99"/>
    <w:semiHidden/>
    <w:unhideWhenUsed/>
    <w:rsid w:val="0097326C"/>
    <w:pPr>
      <w:ind w:left="220" w:hanging="220"/>
    </w:pPr>
  </w:style>
  <w:style w:type="paragraph" w:styleId="afff9">
    <w:name w:val="toa heading"/>
    <w:basedOn w:val="a2"/>
    <w:next w:val="a2"/>
    <w:uiPriority w:val="99"/>
    <w:semiHidden/>
    <w:unhideWhenUsed/>
    <w:rsid w:val="0097326C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afffa">
    <w:name w:val="Colorful List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97326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97326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97326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b">
    <w:name w:val="Colorful Shading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c">
    <w:name w:val="Colorful Grid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2">
    <w:name w:val="Colorful Grid Accent 6"/>
    <w:basedOn w:val="a4"/>
    <w:uiPriority w:val="73"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d">
    <w:name w:val="envelope address"/>
    <w:basedOn w:val="a2"/>
    <w:uiPriority w:val="99"/>
    <w:semiHidden/>
    <w:unhideWhenUsed/>
    <w:rsid w:val="0097326C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97326C"/>
    <w:pPr>
      <w:numPr>
        <w:numId w:val="26"/>
      </w:numPr>
    </w:pPr>
  </w:style>
  <w:style w:type="table" w:styleId="17">
    <w:name w:val="Plain Table 1"/>
    <w:basedOn w:val="a4"/>
    <w:uiPriority w:val="41"/>
    <w:rsid w:val="009732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97326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9732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9732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9732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e">
    <w:name w:val="No Spacing"/>
    <w:uiPriority w:val="1"/>
    <w:qFormat/>
    <w:rsid w:val="0097326C"/>
    <w:rPr>
      <w:rFonts w:ascii="Calibri" w:hAnsi="Calibri" w:cs="Calibri"/>
    </w:rPr>
  </w:style>
  <w:style w:type="paragraph" w:styleId="affff">
    <w:name w:val="Date"/>
    <w:basedOn w:val="a2"/>
    <w:next w:val="a2"/>
    <w:link w:val="affff0"/>
    <w:uiPriority w:val="99"/>
    <w:semiHidden/>
    <w:unhideWhenUsed/>
    <w:rsid w:val="0097326C"/>
  </w:style>
  <w:style w:type="character" w:customStyle="1" w:styleId="affff0">
    <w:name w:val="Дата Знак"/>
    <w:basedOn w:val="a3"/>
    <w:link w:val="affff"/>
    <w:uiPriority w:val="99"/>
    <w:semiHidden/>
    <w:rsid w:val="0097326C"/>
    <w:rPr>
      <w:rFonts w:ascii="Calibri" w:hAnsi="Calibri" w:cs="Calibri"/>
    </w:rPr>
  </w:style>
  <w:style w:type="paragraph" w:styleId="affff1">
    <w:name w:val="Normal (Web)"/>
    <w:basedOn w:val="a2"/>
    <w:uiPriority w:val="99"/>
    <w:semiHidden/>
    <w:unhideWhenUsed/>
    <w:rsid w:val="0097326C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a3"/>
    <w:uiPriority w:val="99"/>
    <w:semiHidden/>
    <w:unhideWhenUsed/>
    <w:rsid w:val="0097326C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a3"/>
    <w:uiPriority w:val="99"/>
    <w:semiHidden/>
    <w:unhideWhenUsed/>
    <w:rsid w:val="0097326C"/>
    <w:rPr>
      <w:rFonts w:ascii="Calibri" w:hAnsi="Calibri" w:cs="Calibri"/>
      <w:color w:val="605E5C"/>
      <w:shd w:val="clear" w:color="auto" w:fill="E1DFDD"/>
    </w:rPr>
  </w:style>
  <w:style w:type="paragraph" w:styleId="affff2">
    <w:name w:val="Body Text"/>
    <w:basedOn w:val="a2"/>
    <w:link w:val="affff3"/>
    <w:uiPriority w:val="99"/>
    <w:semiHidden/>
    <w:unhideWhenUsed/>
    <w:rsid w:val="0097326C"/>
    <w:pPr>
      <w:spacing w:after="120"/>
    </w:pPr>
  </w:style>
  <w:style w:type="character" w:customStyle="1" w:styleId="affff3">
    <w:name w:val="Основной текст Знак"/>
    <w:basedOn w:val="a3"/>
    <w:link w:val="affff2"/>
    <w:uiPriority w:val="99"/>
    <w:semiHidden/>
    <w:rsid w:val="0097326C"/>
    <w:rPr>
      <w:rFonts w:ascii="Calibri" w:hAnsi="Calibri" w:cs="Calibri"/>
    </w:rPr>
  </w:style>
  <w:style w:type="paragraph" w:styleId="2f">
    <w:name w:val="Body Text 2"/>
    <w:basedOn w:val="a2"/>
    <w:link w:val="2f0"/>
    <w:uiPriority w:val="99"/>
    <w:semiHidden/>
    <w:unhideWhenUsed/>
    <w:rsid w:val="0097326C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97326C"/>
    <w:rPr>
      <w:rFonts w:ascii="Calibri" w:hAnsi="Calibri" w:cs="Calibri"/>
    </w:rPr>
  </w:style>
  <w:style w:type="paragraph" w:styleId="affff4">
    <w:name w:val="Body Text Indent"/>
    <w:basedOn w:val="a2"/>
    <w:link w:val="affff5"/>
    <w:uiPriority w:val="99"/>
    <w:semiHidden/>
    <w:unhideWhenUsed/>
    <w:rsid w:val="0097326C"/>
    <w:pPr>
      <w:spacing w:after="120"/>
      <w:ind w:left="360"/>
    </w:pPr>
  </w:style>
  <w:style w:type="character" w:customStyle="1" w:styleId="affff5">
    <w:name w:val="Основной текст с отступом Знак"/>
    <w:basedOn w:val="a3"/>
    <w:link w:val="affff4"/>
    <w:uiPriority w:val="99"/>
    <w:semiHidden/>
    <w:rsid w:val="0097326C"/>
    <w:rPr>
      <w:rFonts w:ascii="Calibri" w:hAnsi="Calibri" w:cs="Calibri"/>
    </w:rPr>
  </w:style>
  <w:style w:type="paragraph" w:styleId="2f1">
    <w:name w:val="Body Text Indent 2"/>
    <w:basedOn w:val="a2"/>
    <w:link w:val="2f2"/>
    <w:uiPriority w:val="99"/>
    <w:semiHidden/>
    <w:unhideWhenUsed/>
    <w:rsid w:val="0097326C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97326C"/>
    <w:rPr>
      <w:rFonts w:ascii="Calibri" w:hAnsi="Calibri" w:cs="Calibri"/>
    </w:rPr>
  </w:style>
  <w:style w:type="paragraph" w:styleId="affff6">
    <w:name w:val="Body Text First Indent"/>
    <w:basedOn w:val="affff2"/>
    <w:link w:val="affff7"/>
    <w:uiPriority w:val="99"/>
    <w:semiHidden/>
    <w:unhideWhenUsed/>
    <w:rsid w:val="0097326C"/>
    <w:pPr>
      <w:spacing w:after="0"/>
      <w:ind w:firstLine="360"/>
    </w:pPr>
  </w:style>
  <w:style w:type="character" w:customStyle="1" w:styleId="affff7">
    <w:name w:val="Красная строка Знак"/>
    <w:basedOn w:val="affff3"/>
    <w:link w:val="affff6"/>
    <w:uiPriority w:val="99"/>
    <w:semiHidden/>
    <w:rsid w:val="0097326C"/>
    <w:rPr>
      <w:rFonts w:ascii="Calibri" w:hAnsi="Calibri" w:cs="Calibri"/>
    </w:rPr>
  </w:style>
  <w:style w:type="paragraph" w:styleId="2f3">
    <w:name w:val="Body Text First Indent 2"/>
    <w:basedOn w:val="affff4"/>
    <w:link w:val="2f4"/>
    <w:uiPriority w:val="99"/>
    <w:semiHidden/>
    <w:unhideWhenUsed/>
    <w:rsid w:val="0097326C"/>
    <w:pPr>
      <w:spacing w:after="0"/>
      <w:ind w:firstLine="360"/>
    </w:pPr>
  </w:style>
  <w:style w:type="character" w:customStyle="1" w:styleId="2f4">
    <w:name w:val="Красная строка 2 Знак"/>
    <w:basedOn w:val="affff5"/>
    <w:link w:val="2f3"/>
    <w:uiPriority w:val="99"/>
    <w:semiHidden/>
    <w:rsid w:val="0097326C"/>
    <w:rPr>
      <w:rFonts w:ascii="Calibri" w:hAnsi="Calibri" w:cs="Calibri"/>
    </w:rPr>
  </w:style>
  <w:style w:type="paragraph" w:styleId="affff8">
    <w:name w:val="Normal Indent"/>
    <w:basedOn w:val="a2"/>
    <w:uiPriority w:val="99"/>
    <w:semiHidden/>
    <w:unhideWhenUsed/>
    <w:rsid w:val="0097326C"/>
    <w:pPr>
      <w:ind w:left="720"/>
    </w:pPr>
  </w:style>
  <w:style w:type="paragraph" w:styleId="affff9">
    <w:name w:val="Note Heading"/>
    <w:basedOn w:val="a2"/>
    <w:next w:val="a2"/>
    <w:link w:val="affffa"/>
    <w:uiPriority w:val="99"/>
    <w:semiHidden/>
    <w:unhideWhenUsed/>
    <w:rsid w:val="0097326C"/>
  </w:style>
  <w:style w:type="character" w:customStyle="1" w:styleId="affffa">
    <w:name w:val="Заголовок записки Знак"/>
    <w:basedOn w:val="a3"/>
    <w:link w:val="affff9"/>
    <w:uiPriority w:val="99"/>
    <w:semiHidden/>
    <w:rsid w:val="0097326C"/>
    <w:rPr>
      <w:rFonts w:ascii="Calibri" w:hAnsi="Calibri" w:cs="Calibri"/>
    </w:rPr>
  </w:style>
  <w:style w:type="table" w:styleId="affffb">
    <w:name w:val="Table Contemporary"/>
    <w:basedOn w:val="a4"/>
    <w:uiPriority w:val="99"/>
    <w:semiHidden/>
    <w:unhideWhenUsed/>
    <w:rsid w:val="0097326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c">
    <w:name w:val="Light List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d">
    <w:name w:val="Light Shading"/>
    <w:basedOn w:val="a4"/>
    <w:uiPriority w:val="60"/>
    <w:semiHidden/>
    <w:unhideWhenUsed/>
    <w:rsid w:val="0097326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e">
    <w:name w:val="Light Grid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rsid w:val="009732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f">
    <w:name w:val="Dark List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6">
    <w:name w:val="Dark List Accent 6"/>
    <w:basedOn w:val="a4"/>
    <w:uiPriority w:val="70"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17">
    <w:name w:val="List Table 1 Light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0">
    <w:name w:val="List Table 1 Light Accent 2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7">
    <w:name w:val="List Table 2"/>
    <w:basedOn w:val="a4"/>
    <w:uiPriority w:val="47"/>
    <w:rsid w:val="0097326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97326C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List Table 2 Accent 2"/>
    <w:basedOn w:val="a4"/>
    <w:uiPriority w:val="47"/>
    <w:rsid w:val="0097326C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4"/>
    <w:uiPriority w:val="47"/>
    <w:rsid w:val="0097326C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97326C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97326C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4"/>
    <w:uiPriority w:val="47"/>
    <w:rsid w:val="0097326C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List Table 3"/>
    <w:basedOn w:val="a4"/>
    <w:uiPriority w:val="48"/>
    <w:rsid w:val="0097326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97326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97326C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97326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97326C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97326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97326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List Table 4 Accent 2"/>
    <w:basedOn w:val="a4"/>
    <w:uiPriority w:val="49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List Table 4 Accent 3"/>
    <w:basedOn w:val="a4"/>
    <w:uiPriority w:val="49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4"/>
    <w:uiPriority w:val="49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List Table 5 Dark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List Table 6 Colorful Accent 2"/>
    <w:basedOn w:val="a4"/>
    <w:uiPriority w:val="51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List Table 6 Colorful Accent 3"/>
    <w:basedOn w:val="a4"/>
    <w:uiPriority w:val="51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4"/>
    <w:uiPriority w:val="51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97326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97326C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97326C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97326C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97326C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97326C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97326C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0">
    <w:name w:val="E-mail Signature"/>
    <w:basedOn w:val="a2"/>
    <w:link w:val="afffff1"/>
    <w:uiPriority w:val="99"/>
    <w:semiHidden/>
    <w:unhideWhenUsed/>
    <w:rsid w:val="0097326C"/>
  </w:style>
  <w:style w:type="character" w:customStyle="1" w:styleId="afffff1">
    <w:name w:val="Электронная подпись Знак"/>
    <w:basedOn w:val="a3"/>
    <w:link w:val="afffff0"/>
    <w:uiPriority w:val="99"/>
    <w:semiHidden/>
    <w:rsid w:val="0097326C"/>
    <w:rPr>
      <w:rFonts w:ascii="Calibri" w:hAnsi="Calibri" w:cs="Calibri"/>
    </w:rPr>
  </w:style>
  <w:style w:type="paragraph" w:styleId="afffff2">
    <w:name w:val="Salutation"/>
    <w:basedOn w:val="a2"/>
    <w:next w:val="a2"/>
    <w:link w:val="afffff3"/>
    <w:uiPriority w:val="99"/>
    <w:semiHidden/>
    <w:unhideWhenUsed/>
    <w:rsid w:val="0097326C"/>
  </w:style>
  <w:style w:type="character" w:customStyle="1" w:styleId="afffff3">
    <w:name w:val="Приветствие Знак"/>
    <w:basedOn w:val="a3"/>
    <w:link w:val="afffff2"/>
    <w:uiPriority w:val="99"/>
    <w:semiHidden/>
    <w:rsid w:val="0097326C"/>
    <w:rPr>
      <w:rFonts w:ascii="Calibri" w:hAnsi="Calibri" w:cs="Calibri"/>
    </w:rPr>
  </w:style>
  <w:style w:type="table" w:styleId="18">
    <w:name w:val="Table Columns 1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7326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7326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7326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4">
    <w:name w:val="Signature"/>
    <w:basedOn w:val="a2"/>
    <w:link w:val="afffff5"/>
    <w:uiPriority w:val="99"/>
    <w:semiHidden/>
    <w:unhideWhenUsed/>
    <w:rsid w:val="0097326C"/>
    <w:pPr>
      <w:ind w:left="4320"/>
    </w:pPr>
  </w:style>
  <w:style w:type="character" w:customStyle="1" w:styleId="afffff5">
    <w:name w:val="Подпись Знак"/>
    <w:basedOn w:val="a3"/>
    <w:link w:val="afffff4"/>
    <w:uiPriority w:val="99"/>
    <w:semiHidden/>
    <w:rsid w:val="0097326C"/>
    <w:rPr>
      <w:rFonts w:ascii="Calibri" w:hAnsi="Calibri" w:cs="Calibri"/>
    </w:rPr>
  </w:style>
  <w:style w:type="table" w:styleId="19">
    <w:name w:val="Table Simple 1"/>
    <w:basedOn w:val="a4"/>
    <w:uiPriority w:val="99"/>
    <w:semiHidden/>
    <w:unhideWhenUsed/>
    <w:rsid w:val="0097326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97326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4"/>
    <w:uiPriority w:val="99"/>
    <w:semiHidden/>
    <w:unhideWhenUsed/>
    <w:rsid w:val="0097326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rsid w:val="0097326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b">
    <w:name w:val="index 1"/>
    <w:basedOn w:val="a2"/>
    <w:next w:val="a2"/>
    <w:autoRedefine/>
    <w:uiPriority w:val="99"/>
    <w:semiHidden/>
    <w:unhideWhenUsed/>
    <w:rsid w:val="0097326C"/>
    <w:pPr>
      <w:ind w:left="220" w:hanging="220"/>
    </w:pPr>
  </w:style>
  <w:style w:type="paragraph" w:styleId="2f8">
    <w:name w:val="index 2"/>
    <w:basedOn w:val="a2"/>
    <w:next w:val="a2"/>
    <w:autoRedefine/>
    <w:uiPriority w:val="99"/>
    <w:semiHidden/>
    <w:unhideWhenUsed/>
    <w:rsid w:val="0097326C"/>
    <w:pPr>
      <w:ind w:left="440" w:hanging="220"/>
    </w:pPr>
  </w:style>
  <w:style w:type="paragraph" w:styleId="3f0">
    <w:name w:val="index 3"/>
    <w:basedOn w:val="a2"/>
    <w:next w:val="a2"/>
    <w:autoRedefine/>
    <w:uiPriority w:val="99"/>
    <w:semiHidden/>
    <w:unhideWhenUsed/>
    <w:rsid w:val="0097326C"/>
    <w:pPr>
      <w:ind w:left="660" w:hanging="220"/>
    </w:pPr>
  </w:style>
  <w:style w:type="paragraph" w:styleId="49">
    <w:name w:val="index 4"/>
    <w:basedOn w:val="a2"/>
    <w:next w:val="a2"/>
    <w:autoRedefine/>
    <w:uiPriority w:val="99"/>
    <w:semiHidden/>
    <w:unhideWhenUsed/>
    <w:rsid w:val="0097326C"/>
    <w:pPr>
      <w:ind w:left="880" w:hanging="220"/>
    </w:pPr>
  </w:style>
  <w:style w:type="paragraph" w:styleId="58">
    <w:name w:val="index 5"/>
    <w:basedOn w:val="a2"/>
    <w:next w:val="a2"/>
    <w:autoRedefine/>
    <w:uiPriority w:val="99"/>
    <w:semiHidden/>
    <w:unhideWhenUsed/>
    <w:rsid w:val="0097326C"/>
    <w:pPr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97326C"/>
    <w:pPr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97326C"/>
    <w:pPr>
      <w:ind w:left="1540" w:hanging="220"/>
    </w:pPr>
  </w:style>
  <w:style w:type="paragraph" w:styleId="82">
    <w:name w:val="index 8"/>
    <w:basedOn w:val="a2"/>
    <w:next w:val="a2"/>
    <w:autoRedefine/>
    <w:uiPriority w:val="99"/>
    <w:semiHidden/>
    <w:unhideWhenUsed/>
    <w:rsid w:val="0097326C"/>
    <w:pPr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rsid w:val="0097326C"/>
    <w:pPr>
      <w:ind w:left="1980" w:hanging="220"/>
    </w:pPr>
  </w:style>
  <w:style w:type="paragraph" w:styleId="afffff6">
    <w:name w:val="index heading"/>
    <w:basedOn w:val="a2"/>
    <w:next w:val="1b"/>
    <w:uiPriority w:val="99"/>
    <w:semiHidden/>
    <w:unhideWhenUsed/>
    <w:rsid w:val="0097326C"/>
    <w:rPr>
      <w:rFonts w:ascii="Calibri Light" w:eastAsiaTheme="majorEastAsia" w:hAnsi="Calibri Light" w:cs="Calibri Light"/>
      <w:b/>
      <w:bCs/>
    </w:rPr>
  </w:style>
  <w:style w:type="paragraph" w:styleId="afffff7">
    <w:name w:val="Closing"/>
    <w:basedOn w:val="a2"/>
    <w:link w:val="afffff8"/>
    <w:uiPriority w:val="99"/>
    <w:semiHidden/>
    <w:unhideWhenUsed/>
    <w:rsid w:val="0097326C"/>
    <w:pPr>
      <w:ind w:left="4320"/>
    </w:pPr>
  </w:style>
  <w:style w:type="character" w:customStyle="1" w:styleId="afffff8">
    <w:name w:val="Прощание Знак"/>
    <w:basedOn w:val="a3"/>
    <w:link w:val="afffff7"/>
    <w:uiPriority w:val="99"/>
    <w:semiHidden/>
    <w:rsid w:val="0097326C"/>
    <w:rPr>
      <w:rFonts w:ascii="Calibri" w:hAnsi="Calibri" w:cs="Calibri"/>
    </w:rPr>
  </w:style>
  <w:style w:type="table" w:styleId="afffff9">
    <w:name w:val="Table Grid"/>
    <w:basedOn w:val="a4"/>
    <w:uiPriority w:val="39"/>
    <w:rsid w:val="00973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97326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97326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97326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97326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Grid Table Light"/>
    <w:basedOn w:val="a4"/>
    <w:uiPriority w:val="40"/>
    <w:rsid w:val="009732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9732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97326C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97326C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97326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97326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97326C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97326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97326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97326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Grid Table 2 Accent 2"/>
    <w:basedOn w:val="a4"/>
    <w:uiPriority w:val="47"/>
    <w:rsid w:val="0097326C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4"/>
    <w:uiPriority w:val="47"/>
    <w:rsid w:val="0097326C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1">
    <w:name w:val="Grid Table 2 Accent 4"/>
    <w:basedOn w:val="a4"/>
    <w:uiPriority w:val="47"/>
    <w:rsid w:val="0097326C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1">
    <w:name w:val="Grid Table 2 Accent 5"/>
    <w:basedOn w:val="a4"/>
    <w:uiPriority w:val="47"/>
    <w:rsid w:val="0097326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1">
    <w:name w:val="Grid Table 2 Accent 6"/>
    <w:basedOn w:val="a4"/>
    <w:uiPriority w:val="47"/>
    <w:rsid w:val="0097326C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8">
    <w:name w:val="Grid Table 3"/>
    <w:basedOn w:val="a4"/>
    <w:uiPriority w:val="48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8">
    <w:name w:val="Grid Table 4"/>
    <w:basedOn w:val="a4"/>
    <w:uiPriority w:val="49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Grid Table 4 Accent 2"/>
    <w:basedOn w:val="a4"/>
    <w:uiPriority w:val="49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Grid Table 4 Accent 3"/>
    <w:basedOn w:val="a4"/>
    <w:uiPriority w:val="49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1">
    <w:name w:val="Grid Table 4 Accent 4"/>
    <w:basedOn w:val="a4"/>
    <w:uiPriority w:val="49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1">
    <w:name w:val="Grid Table 4 Accent 5"/>
    <w:basedOn w:val="a4"/>
    <w:uiPriority w:val="49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1">
    <w:name w:val="Grid Table 4 Accent 6"/>
    <w:basedOn w:val="a4"/>
    <w:uiPriority w:val="49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8">
    <w:name w:val="Grid Table 5 Dark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1">
    <w:name w:val="Grid Table 5 Dark Accent 2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1">
    <w:name w:val="Grid Table 5 Dark Accent 3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1">
    <w:name w:val="Grid Table 5 Dark Accent 4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1">
    <w:name w:val="Grid Table 5 Dark Accent 5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1">
    <w:name w:val="Grid Table 5 Dark Accent 6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8">
    <w:name w:val="Grid Table 6 Colorful"/>
    <w:basedOn w:val="a4"/>
    <w:uiPriority w:val="51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Grid Table 6 Colorful Accent 2"/>
    <w:basedOn w:val="a4"/>
    <w:uiPriority w:val="51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Grid Table 6 Colorful Accent 3"/>
    <w:basedOn w:val="a4"/>
    <w:uiPriority w:val="51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1">
    <w:name w:val="Grid Table 6 Colorful Accent 4"/>
    <w:basedOn w:val="a4"/>
    <w:uiPriority w:val="51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1">
    <w:name w:val="Grid Table 6 Colorful Accent 5"/>
    <w:basedOn w:val="a4"/>
    <w:uiPriority w:val="51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1">
    <w:name w:val="Grid Table 6 Colorful Accent 6"/>
    <w:basedOn w:val="a4"/>
    <w:uiPriority w:val="51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7">
    <w:name w:val="Grid Table 7 Colorful"/>
    <w:basedOn w:val="a4"/>
    <w:uiPriority w:val="52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97326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97326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rsid w:val="0097326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b">
    <w:name w:val="footnote reference"/>
    <w:basedOn w:val="a3"/>
    <w:uiPriority w:val="99"/>
    <w:semiHidden/>
    <w:unhideWhenUsed/>
    <w:rsid w:val="0097326C"/>
    <w:rPr>
      <w:rFonts w:ascii="Calibri" w:hAnsi="Calibri" w:cs="Calibri"/>
      <w:vertAlign w:val="superscript"/>
    </w:rPr>
  </w:style>
  <w:style w:type="character" w:styleId="afffffc">
    <w:name w:val="line number"/>
    <w:basedOn w:val="a3"/>
    <w:uiPriority w:val="99"/>
    <w:semiHidden/>
    <w:unhideWhenUsed/>
    <w:rsid w:val="0097326C"/>
    <w:rPr>
      <w:rFonts w:ascii="Calibri" w:hAnsi="Calibri" w:cs="Calibri"/>
    </w:rPr>
  </w:style>
  <w:style w:type="table" w:styleId="1d">
    <w:name w:val="Table 3D effects 1"/>
    <w:basedOn w:val="a4"/>
    <w:uiPriority w:val="99"/>
    <w:semiHidden/>
    <w:unhideWhenUsed/>
    <w:rsid w:val="0097326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97326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973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e">
    <w:name w:val="page number"/>
    <w:basedOn w:val="a3"/>
    <w:uiPriority w:val="99"/>
    <w:semiHidden/>
    <w:unhideWhenUsed/>
    <w:rsid w:val="0097326C"/>
    <w:rPr>
      <w:rFonts w:ascii="Calibri" w:hAnsi="Calibri" w:cs="Calibri"/>
    </w:rPr>
  </w:style>
  <w:style w:type="character" w:customStyle="1" w:styleId="selected">
    <w:name w:val="selected"/>
    <w:basedOn w:val="a3"/>
    <w:rsid w:val="00C84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&#1057;%20&#1086;&#1076;&#1080;&#1085;&#1072;&#1088;&#1085;&#1099;&#1084;%20&#1080;&#1085;&#1090;&#1077;&#1088;&#1074;&#1072;&#1083;&#1086;&#1084;%20(&#1087;&#1091;&#1089;&#1090;&#1086;&#1081;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 одинарным интервалом (пустой).dotx</Template>
  <TotalTime>0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2026-09-20T07:49:00Z</dcterms:created>
  <dcterms:modified xsi:type="dcterms:W3CDTF">2026-09-20T07:54:00Z</dcterms:modified>
</cp:coreProperties>
</file>